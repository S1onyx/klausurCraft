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7E4C" w14:textId="77777777" w:rsidR="00130C0A" w:rsidRDefault="00130C0A">
      <w:pPr>
        <w:pStyle w:val="berschrift1"/>
        <w:tabs>
          <w:tab w:val="left" w:pos="0"/>
        </w:tabs>
        <w:spacing w:before="0"/>
      </w:pPr>
      <w:r>
        <w:t>Review-Protokoll</w:t>
      </w:r>
    </w:p>
    <w:p w14:paraId="11AA112A" w14:textId="72831878" w:rsidR="00130C0A" w:rsidRDefault="00130C0A">
      <w:pPr>
        <w:pStyle w:val="berschrift2"/>
        <w:tabs>
          <w:tab w:val="left" w:pos="0"/>
        </w:tabs>
      </w:pPr>
      <w:r>
        <w:t>Review der Spezifikation:</w:t>
      </w:r>
      <w:r w:rsidR="002E7BE8">
        <w:t xml:space="preserve"> „Klausur Craft“ </w:t>
      </w:r>
      <w:r>
        <w:t xml:space="preserve">am: </w:t>
      </w:r>
      <w:r w:rsidR="002E7BE8">
        <w:t>03.11.2025</w:t>
      </w:r>
    </w:p>
    <w:p w14:paraId="44612CC8" w14:textId="77777777" w:rsidR="00130C0A" w:rsidRDefault="00130C0A">
      <w:pPr>
        <w:pStyle w:val="berschrift3"/>
        <w:tabs>
          <w:tab w:val="left" w:pos="0"/>
        </w:tabs>
      </w:pPr>
      <w:r>
        <w:t>Vorbereitungszeiten</w:t>
      </w:r>
      <w:r>
        <w:tab/>
        <w:t>Unterschriften:</w:t>
      </w:r>
    </w:p>
    <w:p w14:paraId="5EFFDB28" w14:textId="5F5B1B4D" w:rsidR="00130C0A" w:rsidRDefault="00130C0A">
      <w:pPr>
        <w:pStyle w:val="Textkrper"/>
      </w:pPr>
      <w:r>
        <w:t>Gutachter 1:</w:t>
      </w:r>
      <w:r w:rsidR="001F1D65">
        <w:t xml:space="preserve"> </w:t>
      </w:r>
      <w:r w:rsidR="001F1D65">
        <w:tab/>
        <w:t xml:space="preserve">Leon </w:t>
      </w:r>
      <w:proofErr w:type="spellStart"/>
      <w:r w:rsidR="001F1D65">
        <w:t>Salenbacher</w:t>
      </w:r>
      <w:proofErr w:type="spellEnd"/>
      <w:r>
        <w:tab/>
        <w:t>.............................................</w:t>
      </w:r>
    </w:p>
    <w:p w14:paraId="188779F5" w14:textId="03ABD4C5" w:rsidR="00130C0A" w:rsidRDefault="00130C0A">
      <w:pPr>
        <w:pStyle w:val="Textkrper"/>
      </w:pPr>
      <w:r>
        <w:t>Gutachter 2:</w:t>
      </w:r>
      <w:r>
        <w:tab/>
      </w:r>
      <w:r w:rsidR="001F1D65">
        <w:t xml:space="preserve">Johanna </w:t>
      </w:r>
      <w:proofErr w:type="spellStart"/>
      <w:r w:rsidR="001F1D65">
        <w:t>Hasberry</w:t>
      </w:r>
      <w:proofErr w:type="spellEnd"/>
      <w:r w:rsidR="001F1D65">
        <w:tab/>
      </w:r>
      <w:r>
        <w:t>.............................................</w:t>
      </w:r>
    </w:p>
    <w:p w14:paraId="205E591D" w14:textId="43391EB9" w:rsidR="00130C0A" w:rsidRDefault="00130C0A">
      <w:pPr>
        <w:pStyle w:val="Textkrper"/>
      </w:pPr>
      <w:r>
        <w:t>Gutachter 3:</w:t>
      </w:r>
      <w:r>
        <w:tab/>
      </w:r>
      <w:r w:rsidR="001F1D65">
        <w:t>Rosalie Fischer</w:t>
      </w:r>
      <w:r>
        <w:tab/>
        <w:t>.............................................</w:t>
      </w:r>
    </w:p>
    <w:p w14:paraId="10A78FC5" w14:textId="4AF0FA95" w:rsidR="00130C0A" w:rsidRDefault="001F1D65">
      <w:pPr>
        <w:pStyle w:val="Textkrper"/>
      </w:pPr>
      <w:r>
        <w:t>Moderator:</w:t>
      </w:r>
      <w:r>
        <w:tab/>
        <w:t>Leon Kötter</w:t>
      </w:r>
      <w:r w:rsidR="00130C0A">
        <w:tab/>
      </w:r>
      <w:r>
        <w:tab/>
      </w:r>
      <w:r>
        <w:t>.............................................</w:t>
      </w:r>
    </w:p>
    <w:p w14:paraId="07433CD4" w14:textId="12F44B2C" w:rsidR="00130C0A" w:rsidRDefault="001F1D65">
      <w:pPr>
        <w:pStyle w:val="Textkrper"/>
      </w:pPr>
      <w:r>
        <w:t>Notar:</w:t>
      </w:r>
      <w:r w:rsidR="00130C0A">
        <w:tab/>
      </w:r>
      <w:r>
        <w:tab/>
        <w:t>Simon Riedinger</w:t>
      </w:r>
      <w:r>
        <w:tab/>
      </w:r>
      <w:r>
        <w:t>.............................................</w:t>
      </w:r>
    </w:p>
    <w:p w14:paraId="398156B3" w14:textId="77777777" w:rsidR="00130C0A" w:rsidRDefault="00130C0A">
      <w:pPr>
        <w:pStyle w:val="berschrift3"/>
        <w:tabs>
          <w:tab w:val="left" w:pos="0"/>
        </w:tabs>
      </w:pPr>
      <w:r>
        <w:t>Genereller Eindruck vom Prüfling</w:t>
      </w:r>
    </w:p>
    <w:p w14:paraId="31E7E805" w14:textId="77777777" w:rsidR="00130C0A" w:rsidRDefault="00130C0A">
      <w:pPr>
        <w:pStyle w:val="TextkrperohneEinrckung"/>
        <w:numPr>
          <w:ilvl w:val="0"/>
          <w:numId w:val="0"/>
        </w:numPr>
      </w:pPr>
    </w:p>
    <w:p w14:paraId="28BCDD3D" w14:textId="77777777" w:rsidR="00130C0A" w:rsidRDefault="00130C0A">
      <w:pPr>
        <w:pStyle w:val="TextkrperohneEinrckung"/>
        <w:numPr>
          <w:ilvl w:val="0"/>
          <w:numId w:val="0"/>
        </w:numPr>
      </w:pPr>
    </w:p>
    <w:p w14:paraId="70802355" w14:textId="77777777" w:rsidR="00130C0A" w:rsidRDefault="00130C0A">
      <w:pPr>
        <w:pStyle w:val="TextkrperohneEinrckung"/>
        <w:numPr>
          <w:ilvl w:val="0"/>
          <w:numId w:val="0"/>
        </w:numPr>
      </w:pPr>
    </w:p>
    <w:p w14:paraId="7ED85A3A" w14:textId="77777777" w:rsidR="00130C0A" w:rsidRDefault="00130C0A">
      <w:pPr>
        <w:pStyle w:val="TextkrperohneEinrckung"/>
        <w:numPr>
          <w:ilvl w:val="0"/>
          <w:numId w:val="0"/>
        </w:numPr>
      </w:pPr>
    </w:p>
    <w:p w14:paraId="4D0A6811" w14:textId="77777777" w:rsidR="00130C0A" w:rsidRDefault="00130C0A">
      <w:pPr>
        <w:pStyle w:val="TextkrperohneEinrckung"/>
        <w:numPr>
          <w:ilvl w:val="0"/>
          <w:numId w:val="0"/>
        </w:numPr>
      </w:pPr>
      <w:r>
        <w:rPr>
          <w:b/>
        </w:rPr>
        <w:t>Abschließende Empfehlung</w:t>
      </w:r>
    </w:p>
    <w:p w14:paraId="23473DE7" w14:textId="77777777" w:rsidR="00130C0A" w:rsidRDefault="00130C0A">
      <w:pPr>
        <w:pStyle w:val="TextkrperohneEinrckung"/>
        <w:numPr>
          <w:ilvl w:val="0"/>
          <w:numId w:val="0"/>
        </w:numPr>
      </w:pPr>
      <w:r>
        <w:t>(Bitte erst am Ende des Reviews erfragen und ausfüllen!)</w:t>
      </w:r>
    </w:p>
    <w:p w14:paraId="7F1E85B4" w14:textId="77777777" w:rsidR="00130C0A" w:rsidRDefault="00130C0A">
      <w:pPr>
        <w:pStyle w:val="TextkrperohneEinrckung"/>
        <w:numPr>
          <w:ilvl w:val="0"/>
          <w:numId w:val="0"/>
        </w:numPr>
      </w:pPr>
      <w:r>
        <w:t xml:space="preserve">Die Gesamtbeurteilung sollte eine Empfehlung aussprechen, die folgende Kategorien haben kann: </w:t>
      </w:r>
      <w:r>
        <w:rPr>
          <w:b/>
          <w:bCs/>
        </w:rPr>
        <w:t>akzeptiert</w:t>
      </w:r>
      <w:r>
        <w:t xml:space="preserve"> (kein neues Review erforderlich), </w:t>
      </w:r>
      <w:r>
        <w:rPr>
          <w:b/>
          <w:bCs/>
        </w:rPr>
        <w:t>nicht akzeptiert</w:t>
      </w:r>
      <w:r>
        <w:t xml:space="preserve"> (neues Review erforderlich), </w:t>
      </w:r>
      <w:r>
        <w:rPr>
          <w:b/>
          <w:bCs/>
        </w:rPr>
        <w:t>nicht beendet</w:t>
      </w:r>
      <w:r>
        <w:t xml:space="preserve"> (Fortsetzung an einem zweiten Termin erforderlich) in Kombination mit der Bewertung </w:t>
      </w:r>
      <w:r>
        <w:rPr>
          <w:b/>
          <w:bCs/>
        </w:rPr>
        <w:t>ohne/mit kleinen/großen Änderungen</w:t>
      </w:r>
      <w:r>
        <w:t xml:space="preserve"> oder einer </w:t>
      </w:r>
      <w:r>
        <w:rPr>
          <w:b/>
          <w:bCs/>
        </w:rPr>
        <w:t>kompletten Überarbeitung</w:t>
      </w:r>
      <w:r>
        <w:t>.</w:t>
      </w:r>
    </w:p>
    <w:p w14:paraId="50FC52D6" w14:textId="77777777" w:rsidR="00130C0A" w:rsidRDefault="00130C0A">
      <w:pPr>
        <w:pStyle w:val="TextkrperohneEinrckung"/>
        <w:numPr>
          <w:ilvl w:val="0"/>
          <w:numId w:val="0"/>
        </w:numPr>
      </w:pPr>
    </w:p>
    <w:p w14:paraId="7B02ACBD" w14:textId="77777777" w:rsidR="00130C0A" w:rsidRDefault="00130C0A">
      <w:pPr>
        <w:pStyle w:val="TextkrperohneEinrckung"/>
        <w:numPr>
          <w:ilvl w:val="0"/>
          <w:numId w:val="0"/>
        </w:numPr>
      </w:pPr>
      <w:r>
        <w:rPr>
          <w:b/>
        </w:rPr>
        <w:t>Befunde</w:t>
      </w:r>
    </w:p>
    <w:p w14:paraId="30A9B610" w14:textId="77777777" w:rsidR="00130C0A" w:rsidRDefault="00130C0A">
      <w:pPr>
        <w:pStyle w:val="TextkrperohneEinrckung"/>
        <w:numPr>
          <w:ilvl w:val="0"/>
          <w:numId w:val="0"/>
        </w:numPr>
      </w:pPr>
      <w:r>
        <w:t>Die Liste der Befunde enthält vier Spalten für die folgenden Angaben:</w:t>
      </w:r>
    </w:p>
    <w:p w14:paraId="79BA50C3" w14:textId="77777777" w:rsidR="00130C0A" w:rsidRDefault="00130C0A">
      <w:pPr>
        <w:pStyle w:val="TextkrperohneEinrckung"/>
        <w:numPr>
          <w:ilvl w:val="0"/>
          <w:numId w:val="3"/>
        </w:numPr>
        <w:tabs>
          <w:tab w:val="left" w:pos="227"/>
        </w:tabs>
      </w:pPr>
      <w:r>
        <w:t>eine durchgehende Nummerierung (für Referenzen</w:t>
      </w:r>
      <w:r w:rsidR="00E74A5E">
        <w:t>),</w:t>
      </w:r>
    </w:p>
    <w:p w14:paraId="7BB93795" w14:textId="77777777" w:rsidR="00130C0A" w:rsidRDefault="00130C0A">
      <w:pPr>
        <w:pStyle w:val="TextkrperohneEinrckung"/>
        <w:numPr>
          <w:ilvl w:val="0"/>
          <w:numId w:val="3"/>
        </w:numPr>
        <w:tabs>
          <w:tab w:val="left" w:pos="227"/>
        </w:tabs>
      </w:pPr>
      <w:r>
        <w:t>eine Referenz auf die Stelle im Prüfling (Seitenangabe + Absatznummer),</w:t>
      </w:r>
    </w:p>
    <w:p w14:paraId="0B963AF4" w14:textId="77777777" w:rsidR="00130C0A" w:rsidRDefault="00130C0A">
      <w:pPr>
        <w:pStyle w:val="TextkrperohneEinrckung"/>
        <w:numPr>
          <w:ilvl w:val="0"/>
          <w:numId w:val="3"/>
        </w:numPr>
        <w:tabs>
          <w:tab w:val="left" w:pos="227"/>
        </w:tabs>
      </w:pPr>
      <w:r>
        <w:t>die kurze Beschreibung des Befundes (Konsens der Gutachter) und</w:t>
      </w:r>
    </w:p>
    <w:p w14:paraId="1D6064CE" w14:textId="77777777" w:rsidR="00130C0A" w:rsidRDefault="00130C0A">
      <w:pPr>
        <w:pStyle w:val="TextkrperohneEinrckung"/>
        <w:numPr>
          <w:ilvl w:val="0"/>
          <w:numId w:val="3"/>
        </w:numPr>
        <w:tabs>
          <w:tab w:val="left" w:pos="227"/>
        </w:tabs>
      </w:pPr>
      <w:r>
        <w:t>die Gewichtung (</w:t>
      </w:r>
      <w:r>
        <w:rPr>
          <w:b/>
        </w:rPr>
        <w:t>K</w:t>
      </w:r>
      <w:r>
        <w:t xml:space="preserve">ritischer Fehler, </w:t>
      </w:r>
      <w:r>
        <w:rPr>
          <w:b/>
        </w:rPr>
        <w:t>H</w:t>
      </w:r>
      <w:r>
        <w:t xml:space="preserve">auptfehler, </w:t>
      </w:r>
      <w:r>
        <w:rPr>
          <w:b/>
        </w:rPr>
        <w:t>N</w:t>
      </w:r>
      <w:r>
        <w:t xml:space="preserve">ebenfehler, </w:t>
      </w:r>
      <w:r>
        <w:rPr>
          <w:b/>
        </w:rPr>
        <w:t>G</w:t>
      </w:r>
      <w:r>
        <w:t>ut)</w:t>
      </w:r>
    </w:p>
    <w:p w14:paraId="1607F53A" w14:textId="77777777" w:rsidR="0000628E" w:rsidRDefault="0000628E" w:rsidP="0000628E">
      <w:pPr>
        <w:pStyle w:val="TextkrperohneEinrckung"/>
        <w:numPr>
          <w:ilvl w:val="0"/>
          <w:numId w:val="0"/>
        </w:numPr>
      </w:pPr>
    </w:p>
    <w:p w14:paraId="4A576300" w14:textId="77777777" w:rsidR="0000628E" w:rsidRDefault="0000628E" w:rsidP="0000628E">
      <w:pPr>
        <w:pStyle w:val="TextkrperohneEinrckung"/>
        <w:numPr>
          <w:ilvl w:val="0"/>
          <w:numId w:val="0"/>
        </w:numPr>
      </w:pPr>
    </w:p>
    <w:p w14:paraId="157DC1EE" w14:textId="77777777" w:rsidR="0000628E" w:rsidRDefault="0000628E" w:rsidP="0000628E">
      <w:pPr>
        <w:pStyle w:val="TextkrperohneEinrckung"/>
        <w:numPr>
          <w:ilvl w:val="0"/>
          <w:numId w:val="0"/>
        </w:numPr>
      </w:pPr>
    </w:p>
    <w:p w14:paraId="14859384" w14:textId="77777777" w:rsidR="0000628E" w:rsidRDefault="0000628E" w:rsidP="0000628E">
      <w:pPr>
        <w:pStyle w:val="TextkrperohneEinrckung"/>
        <w:numPr>
          <w:ilvl w:val="0"/>
          <w:numId w:val="0"/>
        </w:numPr>
      </w:pPr>
    </w:p>
    <w:p w14:paraId="6378F070" w14:textId="77777777" w:rsidR="0000628E" w:rsidRDefault="0000628E" w:rsidP="0000628E">
      <w:pPr>
        <w:pStyle w:val="TextkrperohneEinrckung"/>
        <w:numPr>
          <w:ilvl w:val="0"/>
          <w:numId w:val="0"/>
        </w:num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5"/>
        <w:gridCol w:w="1303"/>
        <w:gridCol w:w="6064"/>
        <w:gridCol w:w="1139"/>
      </w:tblGrid>
      <w:tr w:rsidR="00130C0A" w14:paraId="72053C58" w14:textId="77777777">
        <w:trPr>
          <w:tblHeader/>
        </w:trPr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ACEF73" w14:textId="77777777" w:rsidR="00130C0A" w:rsidRDefault="00130C0A" w:rsidP="001F1D65">
            <w:r>
              <w:t>Nummer</w:t>
            </w:r>
          </w:p>
        </w:tc>
        <w:tc>
          <w:tcPr>
            <w:tcW w:w="1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6AE4CB" w14:textId="77777777" w:rsidR="00130C0A" w:rsidRDefault="00130C0A" w:rsidP="001F1D65">
            <w:r>
              <w:t>Referenz</w:t>
            </w:r>
          </w:p>
        </w:tc>
        <w:tc>
          <w:tcPr>
            <w:tcW w:w="60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D82DAA" w14:textId="77777777" w:rsidR="00130C0A" w:rsidRDefault="00130C0A" w:rsidP="001F1D65">
            <w:r>
              <w:t>Befund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CBE82" w14:textId="77777777" w:rsidR="00130C0A" w:rsidRDefault="00130C0A" w:rsidP="001F1D65">
            <w:r>
              <w:t>Gewicht</w:t>
            </w:r>
          </w:p>
        </w:tc>
      </w:tr>
      <w:tr w:rsidR="00130C0A" w14:paraId="095C405E" w14:textId="77777777">
        <w:trPr>
          <w:tblHeader/>
        </w:trPr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</w:tcPr>
          <w:p w14:paraId="661EE30D" w14:textId="12812248" w:rsidR="001F1D65" w:rsidRDefault="001F1D65" w:rsidP="001F1D65">
            <w:r>
              <w:lastRenderedPageBreak/>
              <w:t xml:space="preserve"> </w:t>
            </w:r>
          </w:p>
          <w:p w14:paraId="57EF4D9B" w14:textId="77777777" w:rsidR="001F1D65" w:rsidRDefault="001F1D65" w:rsidP="001F1D65"/>
          <w:p w14:paraId="5237D7CC" w14:textId="77777777" w:rsidR="00130C0A" w:rsidRDefault="00130C0A" w:rsidP="001F1D65"/>
          <w:p w14:paraId="435E9170" w14:textId="77777777" w:rsidR="00130C0A" w:rsidRDefault="00130C0A" w:rsidP="001F1D65"/>
          <w:p w14:paraId="1DFE57D9" w14:textId="77777777" w:rsidR="00130C0A" w:rsidRDefault="00130C0A" w:rsidP="001F1D65"/>
          <w:p w14:paraId="417CD15C" w14:textId="77777777" w:rsidR="00130C0A" w:rsidRDefault="00130C0A" w:rsidP="001F1D65"/>
          <w:p w14:paraId="6C7892BB" w14:textId="77777777" w:rsidR="00130C0A" w:rsidRDefault="00130C0A" w:rsidP="001F1D65"/>
          <w:p w14:paraId="68A207BE" w14:textId="77777777" w:rsidR="00130C0A" w:rsidRDefault="00130C0A" w:rsidP="001F1D65"/>
          <w:p w14:paraId="2B0FEEF3" w14:textId="77777777" w:rsidR="00130C0A" w:rsidRDefault="00130C0A" w:rsidP="001F1D65"/>
          <w:p w14:paraId="1D4E9B79" w14:textId="77777777" w:rsidR="00130C0A" w:rsidRDefault="00130C0A" w:rsidP="001F1D65"/>
          <w:p w14:paraId="6BAF3776" w14:textId="77777777" w:rsidR="00130C0A" w:rsidRDefault="00130C0A" w:rsidP="001F1D65"/>
          <w:p w14:paraId="3BEFA726" w14:textId="77777777" w:rsidR="00130C0A" w:rsidRDefault="00130C0A" w:rsidP="001F1D65"/>
          <w:p w14:paraId="73EC2B40" w14:textId="77777777" w:rsidR="00130C0A" w:rsidRDefault="00130C0A" w:rsidP="001F1D65"/>
          <w:p w14:paraId="46443D45" w14:textId="77777777" w:rsidR="00130C0A" w:rsidRDefault="00130C0A" w:rsidP="001F1D65"/>
          <w:p w14:paraId="42EF6632" w14:textId="77777777" w:rsidR="00130C0A" w:rsidRDefault="00130C0A" w:rsidP="001F1D65"/>
          <w:p w14:paraId="753055BE" w14:textId="77777777" w:rsidR="00130C0A" w:rsidRDefault="00130C0A" w:rsidP="001F1D65"/>
          <w:p w14:paraId="5A564219" w14:textId="77777777" w:rsidR="00130C0A" w:rsidRDefault="00130C0A" w:rsidP="001F1D65"/>
          <w:p w14:paraId="3A329E76" w14:textId="77777777" w:rsidR="00130C0A" w:rsidRDefault="00130C0A" w:rsidP="001F1D65"/>
          <w:p w14:paraId="42F5E57D" w14:textId="77777777" w:rsidR="00130C0A" w:rsidRDefault="00130C0A" w:rsidP="001F1D65"/>
          <w:p w14:paraId="6E71D755" w14:textId="77777777" w:rsidR="00130C0A" w:rsidRDefault="00130C0A" w:rsidP="001F1D65"/>
          <w:p w14:paraId="205EB970" w14:textId="77777777" w:rsidR="00130C0A" w:rsidRDefault="00130C0A" w:rsidP="001F1D65"/>
          <w:p w14:paraId="6CFCC458" w14:textId="77777777" w:rsidR="00130C0A" w:rsidRDefault="00130C0A" w:rsidP="001F1D65"/>
          <w:p w14:paraId="380548D3" w14:textId="77777777" w:rsidR="00130C0A" w:rsidRDefault="00130C0A" w:rsidP="001F1D65"/>
          <w:p w14:paraId="3DC78D03" w14:textId="77777777" w:rsidR="00130C0A" w:rsidRDefault="00130C0A" w:rsidP="001F1D65"/>
          <w:p w14:paraId="2B797512" w14:textId="77777777" w:rsidR="00130C0A" w:rsidRDefault="00130C0A" w:rsidP="001F1D65"/>
          <w:p w14:paraId="6D8D0A3B" w14:textId="77777777" w:rsidR="00130C0A" w:rsidRDefault="00130C0A" w:rsidP="001F1D65"/>
          <w:p w14:paraId="56CE5957" w14:textId="77777777" w:rsidR="00130C0A" w:rsidRDefault="00130C0A" w:rsidP="001F1D65"/>
          <w:p w14:paraId="45464BA0" w14:textId="77777777" w:rsidR="00130C0A" w:rsidRDefault="00130C0A" w:rsidP="001F1D65"/>
          <w:p w14:paraId="34D01DFB" w14:textId="77777777" w:rsidR="00130C0A" w:rsidRDefault="00130C0A" w:rsidP="001F1D65"/>
          <w:p w14:paraId="2F1AEC65" w14:textId="77777777" w:rsidR="00130C0A" w:rsidRDefault="00130C0A" w:rsidP="001F1D65"/>
          <w:p w14:paraId="36EB99BC" w14:textId="77777777" w:rsidR="00130C0A" w:rsidRDefault="00130C0A" w:rsidP="001F1D65"/>
          <w:p w14:paraId="0775A03C" w14:textId="77777777" w:rsidR="00130C0A" w:rsidRDefault="00130C0A" w:rsidP="001F1D65"/>
        </w:tc>
        <w:tc>
          <w:tcPr>
            <w:tcW w:w="1303" w:type="dxa"/>
            <w:tcBorders>
              <w:left w:val="single" w:sz="1" w:space="0" w:color="000000"/>
              <w:bottom w:val="single" w:sz="1" w:space="0" w:color="000000"/>
            </w:tcBorders>
          </w:tcPr>
          <w:p w14:paraId="4690D698" w14:textId="4E26DF79" w:rsidR="00130C0A" w:rsidRDefault="00130C0A" w:rsidP="001F1D65"/>
        </w:tc>
        <w:tc>
          <w:tcPr>
            <w:tcW w:w="6064" w:type="dxa"/>
            <w:tcBorders>
              <w:left w:val="single" w:sz="1" w:space="0" w:color="000000"/>
              <w:bottom w:val="single" w:sz="1" w:space="0" w:color="000000"/>
            </w:tcBorders>
          </w:tcPr>
          <w:p w14:paraId="3D8552EB" w14:textId="104D22FD" w:rsidR="001F1D65" w:rsidRDefault="001F1D65" w:rsidP="001F1D65"/>
        </w:tc>
        <w:tc>
          <w:tcPr>
            <w:tcW w:w="11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AE912" w14:textId="77777777" w:rsidR="00130C0A" w:rsidRDefault="00130C0A" w:rsidP="001F1D65"/>
        </w:tc>
      </w:tr>
    </w:tbl>
    <w:p w14:paraId="331E0E0C" w14:textId="77777777" w:rsidR="0000628E" w:rsidRDefault="0000628E">
      <w:r>
        <w:br w:type="page"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5"/>
        <w:gridCol w:w="1303"/>
        <w:gridCol w:w="6064"/>
        <w:gridCol w:w="1139"/>
      </w:tblGrid>
      <w:tr w:rsidR="00130C0A" w14:paraId="198DC9C3" w14:textId="77777777"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0DA92B" w14:textId="77777777" w:rsidR="00130C0A" w:rsidRDefault="00130C0A" w:rsidP="001F1D65">
            <w:r>
              <w:t>Nummer</w:t>
            </w:r>
          </w:p>
        </w:tc>
        <w:tc>
          <w:tcPr>
            <w:tcW w:w="1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1FA30C" w14:textId="77777777" w:rsidR="00130C0A" w:rsidRDefault="00130C0A" w:rsidP="001F1D65">
            <w:r>
              <w:t>Referenz</w:t>
            </w:r>
          </w:p>
        </w:tc>
        <w:tc>
          <w:tcPr>
            <w:tcW w:w="60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BEE7AF" w14:textId="77777777" w:rsidR="00130C0A" w:rsidRDefault="00130C0A" w:rsidP="001F1D65">
            <w:r>
              <w:t>Befund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B2D17" w14:textId="77777777" w:rsidR="00130C0A" w:rsidRDefault="00130C0A" w:rsidP="001F1D65">
            <w:r>
              <w:t>Gewicht</w:t>
            </w:r>
          </w:p>
        </w:tc>
      </w:tr>
      <w:tr w:rsidR="00130C0A" w14:paraId="2CBF0205" w14:textId="77777777"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</w:tcPr>
          <w:p w14:paraId="6F8201CC" w14:textId="77777777" w:rsidR="00130C0A" w:rsidRDefault="00130C0A" w:rsidP="001F1D65"/>
          <w:p w14:paraId="698BE5A5" w14:textId="77777777" w:rsidR="00130C0A" w:rsidRDefault="00130C0A" w:rsidP="001F1D65"/>
          <w:p w14:paraId="36F5D291" w14:textId="77777777" w:rsidR="00130C0A" w:rsidRDefault="00130C0A" w:rsidP="001F1D65"/>
          <w:p w14:paraId="0F9BE689" w14:textId="77777777" w:rsidR="00130C0A" w:rsidRDefault="00130C0A" w:rsidP="001F1D65"/>
          <w:p w14:paraId="6AE7D1C9" w14:textId="77777777" w:rsidR="00130C0A" w:rsidRDefault="00130C0A" w:rsidP="001F1D65"/>
          <w:p w14:paraId="5A67F8D0" w14:textId="77777777" w:rsidR="00130C0A" w:rsidRDefault="00130C0A" w:rsidP="001F1D65"/>
          <w:p w14:paraId="61C139DF" w14:textId="77777777" w:rsidR="00130C0A" w:rsidRDefault="00130C0A" w:rsidP="001F1D65"/>
          <w:p w14:paraId="4CD618F2" w14:textId="77777777" w:rsidR="00130C0A" w:rsidRDefault="00130C0A" w:rsidP="001F1D65"/>
          <w:p w14:paraId="4C87DC32" w14:textId="77777777" w:rsidR="00130C0A" w:rsidRDefault="00130C0A" w:rsidP="001F1D65"/>
          <w:p w14:paraId="131753AB" w14:textId="77777777" w:rsidR="00130C0A" w:rsidRDefault="00130C0A" w:rsidP="001F1D65"/>
          <w:p w14:paraId="00F17103" w14:textId="77777777" w:rsidR="00130C0A" w:rsidRDefault="00130C0A" w:rsidP="001F1D65"/>
          <w:p w14:paraId="498921CF" w14:textId="77777777" w:rsidR="00130C0A" w:rsidRDefault="00130C0A" w:rsidP="001F1D65"/>
          <w:p w14:paraId="2CE2D200" w14:textId="77777777" w:rsidR="00130C0A" w:rsidRDefault="00130C0A" w:rsidP="001F1D65"/>
          <w:p w14:paraId="149F1A1A" w14:textId="77777777" w:rsidR="00130C0A" w:rsidRDefault="00130C0A" w:rsidP="001F1D65"/>
          <w:p w14:paraId="36B91197" w14:textId="77777777" w:rsidR="00130C0A" w:rsidRDefault="00130C0A" w:rsidP="001F1D65"/>
          <w:p w14:paraId="74E4A5E5" w14:textId="77777777" w:rsidR="00130C0A" w:rsidRDefault="00130C0A" w:rsidP="001F1D65"/>
          <w:p w14:paraId="02BD2C72" w14:textId="77777777" w:rsidR="00130C0A" w:rsidRDefault="00130C0A" w:rsidP="001F1D65"/>
          <w:p w14:paraId="2E5EB468" w14:textId="77777777" w:rsidR="00130C0A" w:rsidRDefault="00130C0A" w:rsidP="001F1D65"/>
          <w:p w14:paraId="023BCCF5" w14:textId="77777777" w:rsidR="00130C0A" w:rsidRDefault="00130C0A" w:rsidP="001F1D65"/>
          <w:p w14:paraId="4B328EF2" w14:textId="77777777" w:rsidR="00130C0A" w:rsidRDefault="00130C0A" w:rsidP="001F1D65"/>
          <w:p w14:paraId="6DA2BFBE" w14:textId="77777777" w:rsidR="00130C0A" w:rsidRDefault="00130C0A" w:rsidP="001F1D65"/>
          <w:p w14:paraId="17A2C719" w14:textId="77777777" w:rsidR="00130C0A" w:rsidRDefault="00130C0A" w:rsidP="001F1D65"/>
          <w:p w14:paraId="5ABCD349" w14:textId="77777777" w:rsidR="00130C0A" w:rsidRDefault="00130C0A" w:rsidP="001F1D65"/>
          <w:p w14:paraId="1902831F" w14:textId="77777777" w:rsidR="00130C0A" w:rsidRDefault="00130C0A" w:rsidP="001F1D65"/>
          <w:p w14:paraId="106CE972" w14:textId="77777777" w:rsidR="00130C0A" w:rsidRDefault="00130C0A" w:rsidP="001F1D65"/>
          <w:p w14:paraId="3D448232" w14:textId="77777777" w:rsidR="00130C0A" w:rsidRDefault="00130C0A" w:rsidP="001F1D65"/>
          <w:p w14:paraId="08439275" w14:textId="77777777" w:rsidR="00130C0A" w:rsidRDefault="00130C0A" w:rsidP="001F1D65"/>
          <w:p w14:paraId="23564143" w14:textId="77777777" w:rsidR="00130C0A" w:rsidRDefault="00130C0A" w:rsidP="001F1D65"/>
          <w:p w14:paraId="3F126801" w14:textId="77777777" w:rsidR="00130C0A" w:rsidRDefault="00130C0A" w:rsidP="001F1D65"/>
          <w:p w14:paraId="402CBED6" w14:textId="77777777" w:rsidR="00130C0A" w:rsidRDefault="00130C0A" w:rsidP="001F1D65"/>
          <w:p w14:paraId="0FA1F4BB" w14:textId="77777777" w:rsidR="00130C0A" w:rsidRDefault="00130C0A" w:rsidP="001F1D65"/>
          <w:p w14:paraId="53366D5E" w14:textId="77777777" w:rsidR="00130C0A" w:rsidRDefault="00130C0A" w:rsidP="001F1D65"/>
        </w:tc>
        <w:tc>
          <w:tcPr>
            <w:tcW w:w="1303" w:type="dxa"/>
            <w:tcBorders>
              <w:left w:val="single" w:sz="1" w:space="0" w:color="000000"/>
              <w:bottom w:val="single" w:sz="1" w:space="0" w:color="000000"/>
            </w:tcBorders>
          </w:tcPr>
          <w:p w14:paraId="6A0E9B45" w14:textId="77777777" w:rsidR="00130C0A" w:rsidRDefault="00130C0A" w:rsidP="001F1D65"/>
        </w:tc>
        <w:tc>
          <w:tcPr>
            <w:tcW w:w="6064" w:type="dxa"/>
            <w:tcBorders>
              <w:left w:val="single" w:sz="1" w:space="0" w:color="000000"/>
              <w:bottom w:val="single" w:sz="1" w:space="0" w:color="000000"/>
            </w:tcBorders>
          </w:tcPr>
          <w:p w14:paraId="4D678407" w14:textId="77777777" w:rsidR="00130C0A" w:rsidRDefault="00130C0A" w:rsidP="001F1D65"/>
        </w:tc>
        <w:tc>
          <w:tcPr>
            <w:tcW w:w="11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0D1D8" w14:textId="77777777" w:rsidR="00130C0A" w:rsidRDefault="00130C0A" w:rsidP="001F1D65"/>
        </w:tc>
      </w:tr>
    </w:tbl>
    <w:p w14:paraId="36BD3649" w14:textId="77777777" w:rsidR="00130C0A" w:rsidRDefault="00130C0A"/>
    <w:p w14:paraId="13D85867" w14:textId="77777777" w:rsidR="0000628E" w:rsidRDefault="0000628E">
      <w:r>
        <w:br w:type="page"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5"/>
        <w:gridCol w:w="1303"/>
        <w:gridCol w:w="6064"/>
        <w:gridCol w:w="1139"/>
      </w:tblGrid>
      <w:tr w:rsidR="00130C0A" w14:paraId="36CA771B" w14:textId="77777777">
        <w:trPr>
          <w:tblHeader/>
        </w:trPr>
        <w:tc>
          <w:tcPr>
            <w:tcW w:w="11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C41EA3" w14:textId="77777777" w:rsidR="00130C0A" w:rsidRDefault="00130C0A" w:rsidP="001F1D65">
            <w:r>
              <w:t>Nummer</w:t>
            </w:r>
          </w:p>
        </w:tc>
        <w:tc>
          <w:tcPr>
            <w:tcW w:w="1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D84E66" w14:textId="77777777" w:rsidR="00130C0A" w:rsidRDefault="00130C0A" w:rsidP="001F1D65">
            <w:r>
              <w:t>Referenz</w:t>
            </w:r>
          </w:p>
        </w:tc>
        <w:tc>
          <w:tcPr>
            <w:tcW w:w="60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446A35" w14:textId="77777777" w:rsidR="00130C0A" w:rsidRDefault="00130C0A" w:rsidP="001F1D65">
            <w:r>
              <w:t>Befund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B5436" w14:textId="77777777" w:rsidR="00130C0A" w:rsidRDefault="00130C0A" w:rsidP="001F1D65">
            <w:r>
              <w:t>Gewicht</w:t>
            </w:r>
          </w:p>
        </w:tc>
      </w:tr>
      <w:tr w:rsidR="00130C0A" w14:paraId="73B30E0F" w14:textId="77777777">
        <w:tc>
          <w:tcPr>
            <w:tcW w:w="1135" w:type="dxa"/>
            <w:tcBorders>
              <w:left w:val="single" w:sz="1" w:space="0" w:color="000000"/>
              <w:bottom w:val="single" w:sz="1" w:space="0" w:color="000000"/>
            </w:tcBorders>
          </w:tcPr>
          <w:p w14:paraId="10481855" w14:textId="77777777" w:rsidR="00130C0A" w:rsidRDefault="00130C0A" w:rsidP="001F1D65"/>
          <w:p w14:paraId="38DA4055" w14:textId="77777777" w:rsidR="00130C0A" w:rsidRDefault="00130C0A" w:rsidP="001F1D65"/>
          <w:p w14:paraId="27E2D359" w14:textId="77777777" w:rsidR="00130C0A" w:rsidRDefault="00130C0A" w:rsidP="001F1D65"/>
          <w:p w14:paraId="43D2C856" w14:textId="77777777" w:rsidR="00130C0A" w:rsidRDefault="00130C0A" w:rsidP="001F1D65"/>
          <w:p w14:paraId="085C5E44" w14:textId="77777777" w:rsidR="00130C0A" w:rsidRDefault="00130C0A" w:rsidP="001F1D65"/>
          <w:p w14:paraId="5A991411" w14:textId="77777777" w:rsidR="00130C0A" w:rsidRDefault="00130C0A" w:rsidP="001F1D65"/>
          <w:p w14:paraId="3DA3C750" w14:textId="77777777" w:rsidR="00130C0A" w:rsidRDefault="00130C0A" w:rsidP="001F1D65"/>
          <w:p w14:paraId="4F221A8F" w14:textId="77777777" w:rsidR="00130C0A" w:rsidRDefault="00130C0A" w:rsidP="001F1D65"/>
          <w:p w14:paraId="6A61B943" w14:textId="77777777" w:rsidR="00130C0A" w:rsidRDefault="00130C0A" w:rsidP="001F1D65"/>
          <w:p w14:paraId="420D2CF6" w14:textId="77777777" w:rsidR="00130C0A" w:rsidRDefault="00130C0A" w:rsidP="001F1D65"/>
          <w:p w14:paraId="0E82A93E" w14:textId="77777777" w:rsidR="00130C0A" w:rsidRDefault="00130C0A" w:rsidP="001F1D65"/>
          <w:p w14:paraId="45A37B20" w14:textId="77777777" w:rsidR="00130C0A" w:rsidRDefault="00130C0A" w:rsidP="001F1D65"/>
          <w:p w14:paraId="2BB75F08" w14:textId="77777777" w:rsidR="00130C0A" w:rsidRDefault="00130C0A" w:rsidP="001F1D65"/>
          <w:p w14:paraId="34C578AB" w14:textId="77777777" w:rsidR="00130C0A" w:rsidRDefault="00130C0A" w:rsidP="001F1D65"/>
          <w:p w14:paraId="16B30BE5" w14:textId="77777777" w:rsidR="00130C0A" w:rsidRDefault="00130C0A" w:rsidP="001F1D65"/>
          <w:p w14:paraId="6DDC0683" w14:textId="77777777" w:rsidR="00130C0A" w:rsidRDefault="00130C0A" w:rsidP="001F1D65"/>
          <w:p w14:paraId="2CF2C3E1" w14:textId="77777777" w:rsidR="00130C0A" w:rsidRDefault="00130C0A" w:rsidP="001F1D65"/>
          <w:p w14:paraId="785164FA" w14:textId="77777777" w:rsidR="00130C0A" w:rsidRDefault="00130C0A" w:rsidP="001F1D65"/>
          <w:p w14:paraId="659BCDA5" w14:textId="77777777" w:rsidR="00130C0A" w:rsidRDefault="00130C0A" w:rsidP="001F1D65"/>
          <w:p w14:paraId="252D127A" w14:textId="77777777" w:rsidR="00130C0A" w:rsidRDefault="00130C0A" w:rsidP="001F1D65"/>
          <w:p w14:paraId="4D2A9C80" w14:textId="77777777" w:rsidR="00130C0A" w:rsidRDefault="00130C0A" w:rsidP="001F1D65"/>
          <w:p w14:paraId="76C2AD98" w14:textId="77777777" w:rsidR="00130C0A" w:rsidRDefault="00130C0A" w:rsidP="001F1D65"/>
          <w:p w14:paraId="258A8AEB" w14:textId="77777777" w:rsidR="00130C0A" w:rsidRDefault="00130C0A" w:rsidP="001F1D65"/>
          <w:p w14:paraId="4F002606" w14:textId="77777777" w:rsidR="00130C0A" w:rsidRDefault="00130C0A" w:rsidP="001F1D65"/>
          <w:p w14:paraId="53BF870D" w14:textId="77777777" w:rsidR="00130C0A" w:rsidRDefault="00130C0A" w:rsidP="001F1D65"/>
          <w:p w14:paraId="75ACD383" w14:textId="77777777" w:rsidR="00130C0A" w:rsidRDefault="00130C0A" w:rsidP="001F1D65"/>
          <w:p w14:paraId="023B47F9" w14:textId="77777777" w:rsidR="00130C0A" w:rsidRDefault="00130C0A" w:rsidP="001F1D65"/>
          <w:p w14:paraId="3744C6D7" w14:textId="77777777" w:rsidR="00130C0A" w:rsidRDefault="00130C0A" w:rsidP="001F1D65"/>
          <w:p w14:paraId="648D0677" w14:textId="77777777" w:rsidR="00130C0A" w:rsidRDefault="00130C0A" w:rsidP="001F1D65"/>
          <w:p w14:paraId="113DE457" w14:textId="77777777" w:rsidR="00130C0A" w:rsidRDefault="00130C0A" w:rsidP="001F1D65"/>
          <w:p w14:paraId="0E6DA0AB" w14:textId="77777777" w:rsidR="00130C0A" w:rsidRDefault="00130C0A" w:rsidP="001F1D65"/>
          <w:p w14:paraId="1EB98967" w14:textId="77777777" w:rsidR="00130C0A" w:rsidRDefault="00130C0A" w:rsidP="001F1D65"/>
        </w:tc>
        <w:tc>
          <w:tcPr>
            <w:tcW w:w="1303" w:type="dxa"/>
            <w:tcBorders>
              <w:left w:val="single" w:sz="1" w:space="0" w:color="000000"/>
              <w:bottom w:val="single" w:sz="1" w:space="0" w:color="000000"/>
            </w:tcBorders>
          </w:tcPr>
          <w:p w14:paraId="4ED9009F" w14:textId="77777777" w:rsidR="00130C0A" w:rsidRDefault="00130C0A" w:rsidP="001F1D65"/>
        </w:tc>
        <w:tc>
          <w:tcPr>
            <w:tcW w:w="6064" w:type="dxa"/>
            <w:tcBorders>
              <w:left w:val="single" w:sz="1" w:space="0" w:color="000000"/>
              <w:bottom w:val="single" w:sz="1" w:space="0" w:color="000000"/>
            </w:tcBorders>
          </w:tcPr>
          <w:p w14:paraId="75F9A32F" w14:textId="77777777" w:rsidR="00130C0A" w:rsidRDefault="00130C0A" w:rsidP="001F1D65"/>
        </w:tc>
        <w:tc>
          <w:tcPr>
            <w:tcW w:w="11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63099" w14:textId="77777777" w:rsidR="00130C0A" w:rsidRDefault="00130C0A" w:rsidP="001F1D65"/>
        </w:tc>
      </w:tr>
    </w:tbl>
    <w:p w14:paraId="372F434C" w14:textId="77777777" w:rsidR="00130C0A" w:rsidRDefault="00130C0A"/>
    <w:sectPr w:rsidR="00130C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09" w:right="1134" w:bottom="1134" w:left="1134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4EAD2" w14:textId="77777777" w:rsidR="001E5AA0" w:rsidRDefault="001E5AA0">
      <w:r>
        <w:separator/>
      </w:r>
    </w:p>
  </w:endnote>
  <w:endnote w:type="continuationSeparator" w:id="0">
    <w:p w14:paraId="1A4D5E98" w14:textId="77777777" w:rsidR="001E5AA0" w:rsidRDefault="001E5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293DC" w14:textId="77777777" w:rsidR="00612260" w:rsidRDefault="0061226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456E" w14:textId="77777777" w:rsidR="00612260" w:rsidRDefault="0061226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24CB" w14:textId="77777777" w:rsidR="00612260" w:rsidRDefault="0061226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1D5E" w14:textId="77777777" w:rsidR="001E5AA0" w:rsidRDefault="001E5AA0">
      <w:r>
        <w:separator/>
      </w:r>
    </w:p>
  </w:footnote>
  <w:footnote w:type="continuationSeparator" w:id="0">
    <w:p w14:paraId="77BD6D55" w14:textId="77777777" w:rsidR="001E5AA0" w:rsidRDefault="001E5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10FF" w14:textId="77777777" w:rsidR="00612260" w:rsidRDefault="0061226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6A57" w14:textId="1E7295EC" w:rsidR="00130C0A" w:rsidRDefault="00612260">
    <w:pPr>
      <w:pStyle w:val="Kopfzeile"/>
    </w:pPr>
    <w:r>
      <w:t>Software Engineering I – Review einer Spezifikation</w:t>
    </w:r>
    <w:r w:rsidR="00130C0A">
      <w:tab/>
    </w:r>
    <w:r w:rsidR="00130C0A">
      <w:tab/>
    </w:r>
    <w:r>
      <w:t>DHBW Stuttgart</w:t>
    </w:r>
    <w:r w:rsidR="00130C0A">
      <w:tab/>
    </w:r>
    <w:r w:rsidR="00130C0A">
      <w:tab/>
    </w:r>
    <w:r w:rsidR="00130C0A">
      <w:fldChar w:fldCharType="begin"/>
    </w:r>
    <w:r w:rsidR="00130C0A">
      <w:instrText xml:space="preserve"> </w:instrText>
    </w:r>
    <w:r>
      <w:instrText>PAGE</w:instrText>
    </w:r>
    <w:r w:rsidR="00130C0A">
      <w:instrText xml:space="preserve"> </w:instrText>
    </w:r>
    <w:r w:rsidR="00130C0A">
      <w:fldChar w:fldCharType="separate"/>
    </w:r>
    <w:r w:rsidR="00E74A5E">
      <w:rPr>
        <w:noProof/>
      </w:rPr>
      <w:t>1</w:t>
    </w:r>
    <w:r w:rsidR="00130C0A">
      <w:fldChar w:fldCharType="end"/>
    </w:r>
    <w:r w:rsidR="00130C0A">
      <w:t>/</w:t>
    </w:r>
    <w:r w:rsidR="00130C0A">
      <w:fldChar w:fldCharType="begin"/>
    </w:r>
    <w:r w:rsidR="00130C0A">
      <w:instrText xml:space="preserve"> </w:instrText>
    </w:r>
    <w:r>
      <w:instrText>NUMPAGES</w:instrText>
    </w:r>
    <w:r w:rsidR="00130C0A">
      <w:instrText xml:space="preserve"> \*Arabic </w:instrText>
    </w:r>
    <w:r w:rsidR="00130C0A">
      <w:fldChar w:fldCharType="separate"/>
    </w:r>
    <w:r w:rsidR="00E74A5E">
      <w:rPr>
        <w:noProof/>
      </w:rPr>
      <w:t>4</w:t>
    </w:r>
    <w:r w:rsidR="00130C0A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18A9" w14:textId="77777777" w:rsidR="00612260" w:rsidRDefault="006122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pStyle w:val="TextkrperohneEinrckung"/>
      <w:lvlText w:val="%1)"/>
      <w:lvlJc w:val="left"/>
      <w:pPr>
        <w:tabs>
          <w:tab w:val="num" w:pos="567"/>
        </w:tabs>
        <w:ind w:left="567" w:hanging="567"/>
      </w:pPr>
    </w:lvl>
    <w:lvl w:ilvl="1">
      <w:start w:val="2"/>
      <w:numFmt w:val="lowerLetter"/>
      <w:lvlText w:val="%2)"/>
      <w:lvlJc w:val="left"/>
      <w:pPr>
        <w:tabs>
          <w:tab w:val="num" w:pos="850"/>
        </w:tabs>
        <w:ind w:left="850" w:hanging="567"/>
      </w:pPr>
    </w:lvl>
    <w:lvl w:ilvl="2">
      <w:start w:val="3"/>
      <w:numFmt w:val="lowerLetter"/>
      <w:lvlText w:val="%3)"/>
      <w:lvlJc w:val="left"/>
      <w:pPr>
        <w:tabs>
          <w:tab w:val="num" w:pos="1133"/>
        </w:tabs>
        <w:ind w:left="1133" w:hanging="567"/>
      </w:pPr>
    </w:lvl>
    <w:lvl w:ilvl="3">
      <w:start w:val="4"/>
      <w:numFmt w:val="lowerLetter"/>
      <w:lvlText w:val="%4)"/>
      <w:lvlJc w:val="left"/>
      <w:pPr>
        <w:tabs>
          <w:tab w:val="num" w:pos="1700"/>
        </w:tabs>
        <w:ind w:left="1700" w:hanging="567"/>
      </w:pPr>
    </w:lvl>
    <w:lvl w:ilvl="4">
      <w:start w:val="5"/>
      <w:numFmt w:val="lowerLetter"/>
      <w:lvlText w:val="%5)"/>
      <w:lvlJc w:val="left"/>
      <w:pPr>
        <w:tabs>
          <w:tab w:val="num" w:pos="2409"/>
        </w:tabs>
        <w:ind w:left="2409" w:hanging="567"/>
      </w:pPr>
    </w:lvl>
    <w:lvl w:ilvl="5">
      <w:start w:val="6"/>
      <w:numFmt w:val="lowerLetter"/>
      <w:lvlText w:val="%6)"/>
      <w:lvlJc w:val="left"/>
      <w:pPr>
        <w:tabs>
          <w:tab w:val="num" w:pos="3259"/>
        </w:tabs>
        <w:ind w:left="3259" w:hanging="567"/>
      </w:pPr>
    </w:lvl>
    <w:lvl w:ilvl="6">
      <w:start w:val="7"/>
      <w:numFmt w:val="lowerLetter"/>
      <w:lvlText w:val="%7)"/>
      <w:lvlJc w:val="left"/>
      <w:pPr>
        <w:tabs>
          <w:tab w:val="num" w:pos="4280"/>
        </w:tabs>
        <w:ind w:left="4280" w:hanging="567"/>
      </w:pPr>
    </w:lvl>
    <w:lvl w:ilvl="7">
      <w:start w:val="8"/>
      <w:numFmt w:val="lowerLetter"/>
      <w:lvlText w:val="%8)"/>
      <w:lvlJc w:val="left"/>
      <w:pPr>
        <w:tabs>
          <w:tab w:val="num" w:pos="5584"/>
        </w:tabs>
        <w:ind w:left="5584" w:hanging="567"/>
      </w:pPr>
    </w:lvl>
    <w:lvl w:ilvl="8">
      <w:start w:val="9"/>
      <w:numFmt w:val="lowerLetter"/>
      <w:lvlText w:val="%9)"/>
      <w:lvlJc w:val="left"/>
      <w:pPr>
        <w:tabs>
          <w:tab w:val="num" w:pos="7058"/>
        </w:tabs>
        <w:ind w:left="7058" w:hanging="567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/>
      </w:rPr>
    </w:lvl>
  </w:abstractNum>
  <w:num w:numId="1" w16cid:durableId="2033411302">
    <w:abstractNumId w:val="0"/>
  </w:num>
  <w:num w:numId="2" w16cid:durableId="390077236">
    <w:abstractNumId w:val="1"/>
  </w:num>
  <w:num w:numId="3" w16cid:durableId="163960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1250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9E8"/>
    <w:rsid w:val="0000628E"/>
    <w:rsid w:val="00130C0A"/>
    <w:rsid w:val="001E5AA0"/>
    <w:rsid w:val="001F1D65"/>
    <w:rsid w:val="002E7BE8"/>
    <w:rsid w:val="003202BE"/>
    <w:rsid w:val="005249E8"/>
    <w:rsid w:val="00612260"/>
    <w:rsid w:val="00660EED"/>
    <w:rsid w:val="007B5B6B"/>
    <w:rsid w:val="0096264E"/>
    <w:rsid w:val="00D00994"/>
    <w:rsid w:val="00E74A5E"/>
    <w:rsid w:val="00EE5C28"/>
    <w:rsid w:val="00F9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262BC8A"/>
  <w14:defaultImageDpi w14:val="300"/>
  <w15:chartTrackingRefBased/>
  <w15:docId w15:val="{E3695270-F08C-4D8F-BC33-3C88833D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</w:style>
  <w:style w:type="paragraph" w:styleId="berschrift1">
    <w:name w:val="heading 1"/>
    <w:basedOn w:val="Heading"/>
    <w:next w:val="Textkrper"/>
    <w:qFormat/>
    <w:pPr>
      <w:numPr>
        <w:numId w:val="1"/>
      </w:numPr>
      <w:jc w:val="center"/>
      <w:outlineLvl w:val="0"/>
    </w:pPr>
  </w:style>
  <w:style w:type="paragraph" w:styleId="berschrift2">
    <w:name w:val="heading 2"/>
    <w:basedOn w:val="Heading"/>
    <w:next w:val="Textkrper"/>
    <w:qFormat/>
    <w:pPr>
      <w:numPr>
        <w:ilvl w:val="1"/>
        <w:numId w:val="1"/>
      </w:numPr>
      <w:jc w:val="center"/>
      <w:outlineLvl w:val="1"/>
    </w:pPr>
  </w:style>
  <w:style w:type="paragraph" w:styleId="berschrift3">
    <w:name w:val="heading 3"/>
    <w:basedOn w:val="Heading"/>
    <w:next w:val="Textkrper"/>
    <w:qFormat/>
    <w:pPr>
      <w:numPr>
        <w:ilvl w:val="2"/>
        <w:numId w:val="1"/>
      </w:numPr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-Absatz-Standardschriftart">
    <w:name w:val="WW-Absatz-Standardschriftart"/>
  </w:style>
  <w:style w:type="character" w:customStyle="1" w:styleId="FootnoteCharacters">
    <w:name w:val="Footnote Characters"/>
  </w:style>
  <w:style w:type="character" w:customStyle="1" w:styleId="NumberingSymbols">
    <w:name w:val="Numbering Symbols"/>
  </w:style>
  <w:style w:type="character" w:customStyle="1" w:styleId="EndnoteCharacters">
    <w:name w:val="Endnote Characters"/>
  </w:style>
  <w:style w:type="character" w:styleId="Funotenzeichen">
    <w:name w:val="footnote reference"/>
    <w:rPr>
      <w:vertAlign w:val="superscript"/>
    </w:rPr>
  </w:style>
  <w:style w:type="paragraph" w:customStyle="1" w:styleId="Heading">
    <w:name w:val="Heading"/>
    <w:basedOn w:val="Standard"/>
    <w:next w:val="Textkrper"/>
    <w:pPr>
      <w:keepNext/>
      <w:spacing w:before="240" w:after="120"/>
    </w:pPr>
  </w:style>
  <w:style w:type="paragraph" w:styleId="Textkrper">
    <w:name w:val="Body Text"/>
    <w:basedOn w:val="Standard"/>
    <w:pPr>
      <w:suppressAutoHyphens w:val="0"/>
      <w:spacing w:after="120"/>
      <w:ind w:left="567"/>
      <w:jc w:val="both"/>
    </w:pPr>
    <w:rPr>
      <w:rFonts w:ascii="Arial" w:hAnsi="Arial" w:cs="Arial"/>
    </w:r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List2Start">
    <w:name w:val="List 2 Start"/>
    <w:basedOn w:val="Liste"/>
    <w:next w:val="Aufzhlungszeichen2"/>
    <w:pPr>
      <w:spacing w:before="240"/>
      <w:ind w:hanging="283"/>
    </w:pPr>
  </w:style>
  <w:style w:type="paragraph" w:styleId="Aufzhlungszeichen2">
    <w:name w:val="List Bullet 2"/>
    <w:basedOn w:val="Liste"/>
    <w:pPr>
      <w:ind w:hanging="283"/>
    </w:pPr>
  </w:style>
  <w:style w:type="paragraph" w:customStyle="1" w:styleId="List2End">
    <w:name w:val="List 2 End"/>
    <w:basedOn w:val="Liste"/>
    <w:next w:val="Aufzhlungszeichen2"/>
    <w:pPr>
      <w:spacing w:after="240"/>
      <w:ind w:hanging="283"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  <w:jc w:val="right"/>
    </w:pPr>
  </w:style>
  <w:style w:type="paragraph" w:customStyle="1" w:styleId="TableContents">
    <w:name w:val="Table Contents"/>
    <w:basedOn w:val="Textkrper"/>
    <w:pPr>
      <w:suppressLineNumbers/>
      <w:spacing w:before="119" w:after="119" w:line="100" w:lineRule="atLeast"/>
      <w:ind w:left="0"/>
    </w:pPr>
  </w:style>
  <w:style w:type="paragraph" w:customStyle="1" w:styleId="TableHeading">
    <w:name w:val="Table Heading"/>
    <w:basedOn w:val="TableContents"/>
    <w:pPr>
      <w:jc w:val="center"/>
    </w:pPr>
  </w:style>
  <w:style w:type="paragraph" w:customStyle="1" w:styleId="Text">
    <w:name w:val="Text"/>
    <w:basedOn w:val="Beschriftung"/>
  </w:style>
  <w:style w:type="paragraph" w:styleId="Funotentext">
    <w:name w:val="footnote text"/>
    <w:basedOn w:val="Standard"/>
    <w:pPr>
      <w:suppressLineNumbers/>
      <w:ind w:left="283" w:hanging="283"/>
    </w:pPr>
  </w:style>
  <w:style w:type="paragraph" w:customStyle="1" w:styleId="TextkrperAufzhlung">
    <w:name w:val="Textkörper_Aufzählung"/>
    <w:basedOn w:val="Textkrper"/>
    <w:pPr>
      <w:spacing w:before="289" w:after="119"/>
      <w:ind w:left="0"/>
    </w:pPr>
  </w:style>
  <w:style w:type="paragraph" w:customStyle="1" w:styleId="Besprechung">
    <w:name w:val="Besprechung"/>
    <w:basedOn w:val="Textkrper"/>
    <w:pPr>
      <w:ind w:left="0"/>
      <w:jc w:val="right"/>
    </w:pPr>
  </w:style>
  <w:style w:type="paragraph" w:customStyle="1" w:styleId="TextkrperohneEinrckung">
    <w:name w:val="Textkörper ohne Einrückung"/>
    <w:basedOn w:val="Textkrper"/>
    <w:pPr>
      <w:numPr>
        <w:numId w:val="2"/>
      </w:numPr>
      <w:spacing w:before="232" w:after="119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</Words>
  <Characters>1293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DHBW Stuttgart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Riedinger Simon (inf24140)</cp:lastModifiedBy>
  <cp:revision>4</cp:revision>
  <cp:lastPrinted>1899-12-31T23:00:00Z</cp:lastPrinted>
  <dcterms:created xsi:type="dcterms:W3CDTF">2023-10-25T09:56:00Z</dcterms:created>
  <dcterms:modified xsi:type="dcterms:W3CDTF">2025-11-03T09:56:00Z</dcterms:modified>
</cp:coreProperties>
</file>